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AB1" w:rsidRDefault="00152AB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152AB1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152AB1" w:rsidRPr="00F6341D" w:rsidRDefault="007C6BCF">
            <w:pPr>
              <w:rPr>
                <w:lang w:val="bg-BG"/>
              </w:rPr>
            </w:pPr>
            <w:bookmarkStart w:id="0" w:name="_GoBack"/>
            <w:bookmarkEnd w:id="0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0</wp:posOffset>
                      </wp:positionV>
                      <wp:extent cx="7772400" cy="1263650"/>
                      <wp:effectExtent l="0" t="0" r="0" b="3175"/>
                      <wp:wrapNone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0" cy="1263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divdocumentdivnotparentContainer"/>
                                    <w:tblW w:w="5000" w:type="pct"/>
                                    <w:tblCellSpacing w:w="0" w:type="dxa"/>
                                    <w:shd w:val="clear" w:color="auto" w:fill="373D48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5E0" w:firstRow="1" w:lastRow="1" w:firstColumn="1" w:lastColumn="1" w:noHBand="0" w:noVBand="1"/>
                                  </w:tblPr>
                                  <w:tblGrid>
                                    <w:gridCol w:w="12241"/>
                                  </w:tblGrid>
                                  <w:tr w:rsidR="00152AB1">
                                    <w:trPr>
                                      <w:tblCellSpacing w:w="0" w:type="dxa"/>
                                    </w:trPr>
                                    <w:tc>
                                      <w:tcPr>
                                        <w:tcW w:w="5000" w:type="pct"/>
                                        <w:shd w:val="clear" w:color="auto" w:fill="373D48"/>
                                        <w:tcMar>
                                          <w:top w:w="300" w:type="dxa"/>
                                          <w:left w:w="0" w:type="dxa"/>
                                          <w:bottom w:w="400" w:type="dxa"/>
                                          <w:right w:w="0" w:type="dxa"/>
                                        </w:tcMar>
                                        <w:hideMark/>
                                      </w:tcPr>
                                      <w:p w:rsidR="00152AB1" w:rsidRDefault="004C358E">
                                        <w:pPr>
                                          <w:pStyle w:val="divdocumentname"/>
                                          <w:pBdr>
                                            <w:left w:val="none" w:sz="0" w:space="15" w:color="auto"/>
                                            <w:right w:val="none" w:sz="0" w:space="15" w:color="auto"/>
                                          </w:pBdr>
                                          <w:spacing w:line="790" w:lineRule="exact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</w:rPr>
                                          <w:t>Nikola</w:t>
                                        </w:r>
                                        <w:r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divdocumentword-break"/>
                                            <w:rFonts w:ascii="Century Gothic" w:eastAsia="Century Gothic" w:hAnsi="Century Gothic" w:cs="Century Gothic"/>
                                          </w:rPr>
                                          <w:t>Chakarov</w:t>
                                        </w:r>
                                      </w:p>
                                      <w:p w:rsidR="00152AB1" w:rsidRDefault="007C6BCF">
                                        <w:pPr>
                                          <w:pStyle w:val="documentresumeTitle"/>
                                          <w:spacing w:line="500" w:lineRule="exact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</w:rPr>
                                          <w:t>React</w:t>
                                        </w:r>
                                        <w:r w:rsidR="004C358E"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</w:rPr>
                                          <w:t xml:space="preserve"> Web Developer</w:t>
                                        </w:r>
                                      </w:p>
                                    </w:tc>
                                  </w:tr>
                                </w:tbl>
                                <w:p w:rsidR="00152AB1" w:rsidRDefault="00152AB1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0;margin-top:0;width:612pt;height:99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" o:allowincell="f" strokecolor="white">
                      <v:fill opacity="0"/>
                      <v:textbox inset="0,0,0,0">
                        <w:txbxContent>
                          <w:tbl>
                            <w:tblPr>
                              <w:tblStyle w:val="divdocumentdivnotparentContainer"/>
                              <w:tblW w:w="5000" w:type="pct"/>
                              <w:tblCellSpacing w:w="0" w:type="dxa"/>
                              <w:shd w:val="clear" w:color="auto" w:fill="373D48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2241"/>
                            </w:tblGrid>
                            <w:tr w:rsidR="00152AB1">
                              <w:trPr>
                                <w:tblCellSpacing w:w="0" w:type="dxa"/>
                              </w:trPr>
                              <w:tc>
                                <w:tcPr>
                                  <w:tcW w:w="5000" w:type="pct"/>
                                  <w:shd w:val="clear" w:color="auto" w:fill="373D48"/>
                                  <w:tcMar>
                                    <w:top w:w="300" w:type="dxa"/>
                                    <w:left w:w="0" w:type="dxa"/>
                                    <w:bottom w:w="400" w:type="dxa"/>
                                    <w:right w:w="0" w:type="dxa"/>
                                  </w:tcMar>
                                  <w:hideMark/>
                                </w:tcPr>
                                <w:p w:rsidR="00152AB1" w:rsidRDefault="004C358E">
                                  <w:pPr>
                                    <w:pStyle w:val="divdocumentname"/>
                                    <w:pBdr>
                                      <w:left w:val="none" w:sz="0" w:space="15" w:color="auto"/>
                                      <w:right w:val="none" w:sz="0" w:space="15" w:color="auto"/>
                                    </w:pBdr>
                                    <w:spacing w:line="790" w:lineRule="exact"/>
                                    <w:ind w:left="300" w:right="300"/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Century Gothic" w:eastAsia="Century Gothic" w:hAnsi="Century Gothic" w:cs="Century Gothic"/>
                                    </w:rPr>
                                    <w:t>Nikola</w:t>
                                  </w:r>
                                  <w:r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divdocumentword-break"/>
                                      <w:rFonts w:ascii="Century Gothic" w:eastAsia="Century Gothic" w:hAnsi="Century Gothic" w:cs="Century Gothic"/>
                                    </w:rPr>
                                    <w:t>Chakarov</w:t>
                                  </w:r>
                                </w:p>
                                <w:p w:rsidR="00152AB1" w:rsidRDefault="007C6BCF">
                                  <w:pPr>
                                    <w:pStyle w:val="documentresumeTitle"/>
                                    <w:spacing w:line="500" w:lineRule="exact"/>
                                    <w:ind w:left="300" w:right="300"/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Century Gothic" w:eastAsia="Century Gothic" w:hAnsi="Century Gothic" w:cs="Century Gothic"/>
                                    </w:rPr>
                                    <w:t>React</w:t>
                                  </w:r>
                                  <w:r w:rsidR="004C358E">
                                    <w:rPr>
                                      <w:rStyle w:val="span"/>
                                      <w:rFonts w:ascii="Century Gothic" w:eastAsia="Century Gothic" w:hAnsi="Century Gothic" w:cs="Century Gothic"/>
                                    </w:rPr>
                                    <w:t xml:space="preserve"> Web Developer</w:t>
                                  </w:r>
                                </w:p>
                              </w:tc>
                            </w:tr>
                          </w:tbl>
                          <w:p w:rsidR="00152AB1" w:rsidRDefault="00152AB1"/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</w:p>
          <w:p w:rsidR="00152AB1" w:rsidRDefault="00152AB1">
            <w:pPr>
              <w:pStyle w:val="leftpaddingcellParagraph"/>
              <w:spacing w:line="36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152AB1" w:rsidRDefault="00152AB1">
            <w:pPr>
              <w:spacing w:line="1990" w:lineRule="atLeast"/>
            </w:pPr>
          </w:p>
          <w:p w:rsidR="00152AB1" w:rsidRDefault="004C358E">
            <w:pPr>
              <w:pStyle w:val="divdocument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152AB1" w:rsidRDefault="004C358E">
            <w:pPr>
              <w:pStyle w:val="p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 am a positive and ambitious individual, and I take pride in my work ethics. My experience as a graphic designer combined with my passion for coding have motivated me to pursue and successfully acquire solid foundational knowledge for a future career as front end developer. An evidence for this is me recently being listed among the top 10 highest scoring students following the "JS Advanced/JS Applications" exam at SoftUni. What is more, I have just enrolled in the next module - JS Web which covers JS Back-end and React JS which will additionally enhance my skills.</w:t>
            </w:r>
          </w:p>
          <w:p w:rsidR="00152AB1" w:rsidRDefault="004C358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:rsidR="00152AB1" w:rsidRDefault="004C358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F6341D" w:rsidRDefault="004C358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F6341D" w:rsidTr="000C6086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F6341D" w:rsidRPr="00F6341D" w:rsidRDefault="00F6341D" w:rsidP="000C6086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F6341D" w:rsidRPr="00F6341D" w:rsidRDefault="00F6341D" w:rsidP="000C6086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bg-BG"/>
                    </w:rPr>
                  </w:pP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F6341D" w:rsidRDefault="00F6341D" w:rsidP="000C6086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React</w:t>
                  </w: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:rsidR="00F6341D" w:rsidRDefault="00F6341D" w:rsidP="000C6086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IlievSoft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., Plovdiv</w:t>
                  </w:r>
                </w:p>
                <w:p w:rsidR="00F6341D" w:rsidRDefault="00F6341D" w:rsidP="00C97091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like frontend developer</w:t>
                  </w:r>
                  <w:r w:rsidR="007C6BC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React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:rsidR="007C6BCF" w:rsidRDefault="007C6BCF" w:rsidP="00C97091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Creating different layouts with Bootstrap library </w:t>
                  </w:r>
                </w:p>
                <w:p w:rsidR="007C6BCF" w:rsidRDefault="007C6BCF" w:rsidP="00C97091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Using Node.js and Express for backend logic.</w:t>
                  </w:r>
                </w:p>
                <w:p w:rsidR="007C6BCF" w:rsidRPr="00C97091" w:rsidRDefault="007C6BCF" w:rsidP="00C97091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Communication with clients. </w:t>
                  </w:r>
                </w:p>
              </w:tc>
            </w:tr>
          </w:tbl>
          <w:p w:rsidR="00152AB1" w:rsidRDefault="00152AB1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Pr="00F6341D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F6341D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</w:t>
                  </w:r>
                  <w:r w:rsidR="00F6341D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lang w:val="bg-BG"/>
                    </w:rPr>
                    <w:t>1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F6341D" w:rsidRPr="00F6341D" w:rsidRDefault="00F6341D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bg-BG"/>
                    </w:rPr>
                  </w:pP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Graphic Designer</w:t>
                  </w:r>
                </w:p>
                <w:p w:rsidR="00152AB1" w:rsidRDefault="004C358E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Bulgarian Sublimation ltd., Plovdiv</w:t>
                  </w:r>
                </w:p>
                <w:p w:rsidR="00152AB1" w:rsidRDefault="004C358E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with clients to gather and define requirements, establish scopes and managing project milestones.</w:t>
                  </w:r>
                </w:p>
                <w:p w:rsidR="004C358E" w:rsidRPr="004C358E" w:rsidRDefault="004C358E" w:rsidP="004C358E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 broad range of work using various design techniques such as image retouch and vectors.</w:t>
                  </w:r>
                </w:p>
                <w:p w:rsidR="00152AB1" w:rsidRDefault="004C358E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Used Illustrator, Photoshop and InDesign to create images and layouts for multiple projects.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p w:rsidR="00152AB1" w:rsidRDefault="004C358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:rsidR="00152AB1" w:rsidRDefault="004C358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Computer Programmer: Computer Programming</w:t>
                  </w:r>
                </w:p>
                <w:p w:rsidR="00152AB1" w:rsidRDefault="004C358E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SoftUni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Sofia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152AB1">
                  <w:pPr>
                    <w:pStyle w:val="divdocumentleft-boxpaddedlinedate-content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left-boxpaddedlinedate-content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Associate of Arts: Graphic Design</w:t>
                  </w:r>
                </w:p>
                <w:p w:rsidR="00152AB1" w:rsidRDefault="004C358E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Centre De Formation Professionnelle De Verdun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Montreal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152AB1">
                  <w:pPr>
                    <w:pStyle w:val="divdocumentleft-boxpaddedlinedate-content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left-boxpaddedlinedate-content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Bachelor of Science: Economics</w:t>
                  </w:r>
                </w:p>
                <w:p w:rsidR="00152AB1" w:rsidRDefault="004C358E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University Of National And World Economy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Sofia</w:t>
                  </w:r>
                </w:p>
              </w:tc>
            </w:tr>
          </w:tbl>
          <w:p w:rsidR="00152AB1" w:rsidRDefault="004C358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Certifications</w:t>
            </w:r>
          </w:p>
          <w:p w:rsidR="00152AB1" w:rsidRDefault="004C358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divfirstparagraph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2017-01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p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JS Basics, SoftUni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tbl>
            <w:tblPr>
              <w:tblStyle w:val="divdocumentdiv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p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JS Fundamentals Extended, SoftUni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tbl>
            <w:tblPr>
              <w:tblStyle w:val="divdocumentdiv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2020-09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p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JS Advanced, SoftUni </w:t>
                  </w:r>
                </w:p>
              </w:tc>
            </w:tr>
          </w:tbl>
          <w:p w:rsidR="00152AB1" w:rsidRDefault="00152AB1">
            <w:pPr>
              <w:rPr>
                <w:vanish/>
              </w:rPr>
            </w:pPr>
          </w:p>
          <w:tbl>
            <w:tblPr>
              <w:tblStyle w:val="divdocumentdiv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152AB1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2021-10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52AB1" w:rsidRDefault="004C358E">
                  <w:pPr>
                    <w:pStyle w:val="p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JS Applications, SoftUni </w:t>
                  </w:r>
                </w:p>
              </w:tc>
            </w:tr>
          </w:tbl>
          <w:p w:rsidR="00152AB1" w:rsidRDefault="004C358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Credo</w:t>
            </w:r>
          </w:p>
          <w:p w:rsidR="00152AB1" w:rsidRDefault="004C358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4C358E" w:rsidRDefault="004C358E">
            <w:pPr>
              <w:pStyle w:val="p"/>
              <w:spacing w:line="36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I believe that education is the key to success therefore I have always striven to challenge and develop myself intellectually as well as physically. I have numerous hobbies like chess, running, reading, learning and art creation. </w:t>
            </w:r>
          </w:p>
          <w:p w:rsidR="00152AB1" w:rsidRDefault="004C358E">
            <w:pPr>
              <w:pStyle w:val="p"/>
              <w:spacing w:line="36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 am also keen on exploring new cultures and meeting new people because what else can enrich us more and enable us to grow as individuals.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152AB1" w:rsidRDefault="00152AB1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152AB1" w:rsidRDefault="00152AB1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152AB1" w:rsidRDefault="00152AB1">
            <w:pPr>
              <w:spacing w:line="1990" w:lineRule="atLeast"/>
            </w:pPr>
          </w:p>
          <w:p w:rsidR="00152AB1" w:rsidRDefault="004C358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:rsidR="00152AB1" w:rsidRDefault="004C358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divdocumenttxtBold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:rsidR="00152AB1" w:rsidRDefault="007C6BCF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Bulgaria Plovdiv</w:t>
            </w:r>
          </w:p>
          <w:p w:rsidR="00152AB1" w:rsidRDefault="004C358E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:rsidR="00152AB1" w:rsidRDefault="004C358E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00359876701682</w:t>
            </w:r>
          </w:p>
          <w:p w:rsidR="00152AB1" w:rsidRDefault="004C358E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:rsidR="00152AB1" w:rsidRPr="007C6BCF" w:rsidRDefault="004C358E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  <w:shd w:val="clear" w:color="auto" w:fill="auto"/>
              </w:rPr>
            </w:pPr>
            <w:r w:rsidRPr="007C6BCF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chakarovn1975@gmail.com</w:t>
            </w:r>
          </w:p>
          <w:p w:rsidR="00152AB1" w:rsidRDefault="004C358E">
            <w:pPr>
              <w:pStyle w:val="divdocumentmt5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LinkedIn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https://www.linkedin.com/in/nikola-chakarov-7b8b55</w:t>
            </w:r>
          </w:p>
          <w:p w:rsidR="00152AB1" w:rsidRDefault="004C358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:rsidR="00152AB1" w:rsidRDefault="004C358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JavaScript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62E6D28" wp14:editId="3E1E5965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40146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41D" w:rsidRDefault="00F6341D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bg-BG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React</w:t>
            </w:r>
          </w:p>
          <w:p w:rsidR="00F6341D" w:rsidRPr="00F6341D" w:rsidRDefault="00F6341D" w:rsidP="00F6341D">
            <w:pPr>
              <w:pStyle w:val="p"/>
              <w:spacing w:before="200" w:line="360" w:lineRule="atLeas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bg-BG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D584492" wp14:editId="2E4B5674">
                  <wp:extent cx="827044" cy="1708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40146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Node.js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B406993" wp14:editId="111EE02E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05483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HTML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88B0BE4" wp14:editId="39541919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99651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CSS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A53A3CE" wp14:editId="25BFF9DE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5663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Digital imagery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0E17FEE" wp14:editId="75F5B5D5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62722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Digital design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E4DAD8E" wp14:editId="3508001F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8835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Vector graphics </w:t>
            </w:r>
          </w:p>
          <w:p w:rsidR="00152AB1" w:rsidRDefault="004C358E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F96F85" wp14:editId="1237F505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81572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152AB1" w:rsidRDefault="004C358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lastRenderedPageBreak/>
              <w:t>Languages</w:t>
            </w:r>
          </w:p>
          <w:p w:rsidR="00152AB1" w:rsidRDefault="004C358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52AB1" w:rsidRDefault="004C358E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French </w:t>
            </w:r>
          </w:p>
          <w:p w:rsidR="00152AB1" w:rsidRDefault="004C358E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7BF8109" wp14:editId="58C5DCEE">
                  <wp:extent cx="827044" cy="170859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86325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AB1" w:rsidRDefault="004C358E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English </w:t>
            </w:r>
          </w:p>
          <w:p w:rsidR="00152AB1" w:rsidRDefault="004C358E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9B98C2D" wp14:editId="1E435B8A">
                  <wp:extent cx="827044" cy="170859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39810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152AB1" w:rsidRDefault="00152AB1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:rsidR="00152AB1" w:rsidRDefault="004C358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152AB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9F153FF-C975-4230-9446-CA428C78364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C7289529-4871-4008-B376-B67415C3BB9B}"/>
    <w:embedBold r:id="rId3" w:fontKey="{42CE9BE0-D857-4660-A251-76D48BC75913}"/>
    <w:embedItalic r:id="rId4" w:fontKey="{7BDD65F8-06B4-47E7-98F0-83E1EF8F3C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19A5EF5-832A-4CE3-8422-2478E448213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81B9E0A-0B92-4264-8FCB-B1E7B88A659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E6E09D0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D6E2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4842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0488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5C60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E46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B3CEB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70E3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AEFA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B1EEAA8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542A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FC06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365A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0434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347D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91675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E6B4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E3A36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BCC45FB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ED0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A8EB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9D0B4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B494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D4B0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2C664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8C85E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CBA87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CB84251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14E51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C035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6E8E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48F8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B619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8A425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962A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262A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85326B6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95CA6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A80B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8CBA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C80F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261A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D0DC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3EEF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A00E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E65284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0FC68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54A5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52FC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F834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3E3B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11885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7890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F6EE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AB1"/>
    <w:rsid w:val="00152AB1"/>
    <w:rsid w:val="004C358E"/>
    <w:rsid w:val="007C6BCF"/>
    <w:rsid w:val="00C97091"/>
    <w:rsid w:val="00F6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left-boxpaddedlinedate-contentParagraph">
    <w:name w:val="div_document_left-box_paddedline_date-content Paragraph"/>
    <w:basedOn w:val="Normal"/>
    <w:rPr>
      <w:b/>
      <w:bCs/>
    </w:rPr>
  </w:style>
  <w:style w:type="table" w:customStyle="1" w:styleId="divdocumentdivfirstparagraphTable">
    <w:name w:val="div_document_div_firstparagraph 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customStyle="1" w:styleId="divdocumentdivparagraph">
    <w:name w:val="div_document_div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paragraph" w:customStyle="1" w:styleId="documentratingWrappernoLnht">
    <w:name w:val="document_ratingWrapper_noLnht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BalloonText">
    <w:name w:val="Balloon Text"/>
    <w:basedOn w:val="Normal"/>
    <w:link w:val="BalloonTextChar"/>
    <w:uiPriority w:val="99"/>
    <w:semiHidden/>
    <w:unhideWhenUsed/>
    <w:rsid w:val="004C35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5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70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left-boxpaddedlinedate-contentParagraph">
    <w:name w:val="div_document_left-box_paddedline_date-content Paragraph"/>
    <w:basedOn w:val="Normal"/>
    <w:rPr>
      <w:b/>
      <w:bCs/>
    </w:rPr>
  </w:style>
  <w:style w:type="table" w:customStyle="1" w:styleId="divdocumentdivfirstparagraphTable">
    <w:name w:val="div_document_div_firstparagraph 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customStyle="1" w:styleId="divdocumentdivparagraph">
    <w:name w:val="div_document_div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paragraph" w:customStyle="1" w:styleId="documentratingWrappernoLnht">
    <w:name w:val="document_ratingWrapper_noLnht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BalloonText">
    <w:name w:val="Balloon Text"/>
    <w:basedOn w:val="Normal"/>
    <w:link w:val="BalloonTextChar"/>
    <w:uiPriority w:val="99"/>
    <w:semiHidden/>
    <w:unhideWhenUsed/>
    <w:rsid w:val="004C35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5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70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NikolaChakarovFront-end Web Developer</vt:lpstr>
    </vt:vector>
  </TitlesOfParts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NikolaChakarovFront-end Web Developer</dc:title>
  <dc:creator>nikola chakarov</dc:creator>
  <cp:lastModifiedBy>nikola chakarov</cp:lastModifiedBy>
  <cp:revision>2</cp:revision>
  <dcterms:created xsi:type="dcterms:W3CDTF">2022-03-02T07:01:00Z</dcterms:created>
  <dcterms:modified xsi:type="dcterms:W3CDTF">2022-03-02T07:01:00Z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07a16775-f4b0-4056-b7ac-e3c3d017f76d</vt:lpwstr>
  </property>
  <property fmtid="{D5CDD505-2E9C-101B-9397-08002B2CF9AE}" pid="3" name="x1ye=0">
    <vt:lpwstr>DFIAAB+LCAAAAAAABAAUl7WWg1AURT+IIriUuLunA4K7y9cP00wziyTvce85e/MEy8A4itIsQVIkjdEIyYAILQgQRyAQgv1+c1nmJLCSlFrPqRmE7QYig+9Y3eCOd3FZ9V2WpNu5uv6NLJ6QMSoyFsmyvWDpoCE0WYCy5q8GXxLanjoZcBLHGOeIIB01s7FP565YY+qOr4E8NfAUR6EZox44a1Qvta0MN77xU9l2foaZTWasanbEZ/39xjhs69n</vt:lpwstr>
  </property>
  <property fmtid="{D5CDD505-2E9C-101B-9397-08002B2CF9AE}" pid="4" name="x1ye=1">
    <vt:lpwstr>9N5xq5YRIBGppii02MBpxewPwbfmSx5jMIOM6+QSng4s/I0x7OmiTI2E0Ux7KQJ+7oAxQI6jj2kdqaaC75wdEn/Y7temXCLTJxii7eM/B2AXEXFvTDYg/Dd0JzGGEZsPuh1wAEGW2nG1ACimzuphi5udnHUdKorcm8wvl+rq/YzrcVaFp6vQ/SgnR5iUmLAg/BsSUDsl7FkMDWeNk4VKKZhvUpHtdgIoNglWM2XD6W3kso3eWT4uIiknqnWVtOr</vt:lpwstr>
  </property>
  <property fmtid="{D5CDD505-2E9C-101B-9397-08002B2CF9AE}" pid="5" name="x1ye=10">
    <vt:lpwstr>7RYXPKvrgJMyMhlmnb0ffJHyjSREyx/PHJ9XUP9VOz3a23zCVovMBV16uRPtmTCDYNAl3FDN04WoGtnGW9fpyDzwc+pDDwWmx+ldGq6bsmTW+ZQuoZHgqikOKpUcoKwb6L8PN9+al4jPvYhozhqhYtria0GbC0J2dQMXLEbUTLLbMyOaea+dUAqkd5hl0KKveB5YJ8Dup3dUkIlHLMG2ZPUaKFWw3iRY417zd7lbntzeAeV5EyDVWTBSCSx8FPa</vt:lpwstr>
  </property>
  <property fmtid="{D5CDD505-2E9C-101B-9397-08002B2CF9AE}" pid="6" name="x1ye=11">
    <vt:lpwstr>GBNj4TcNYXQO4rj4bLZXDi4ogNtDWUAkU+98L4QkBc3eWn68UnoBXgu4zcRZfqQkJbje1ehIhIUfRbkK6O9RAK55AyFugOnZDIrqkM6GicGJ18pvxO17gf/KmWbhPaYglC1PzuEKW8CT2LtgSmsNQGxrerWGewI5toUYuFgraoa9Z7UUCAiQ+jvBa7AdZdHV8s5UEVgtk8lFUVmGa1Jp2O+PsZN0HHnR1ZzzLlHr+CZCPrXj1key6/PNWwQu/85</vt:lpwstr>
  </property>
  <property fmtid="{D5CDD505-2E9C-101B-9397-08002B2CF9AE}" pid="7" name="x1ye=12">
    <vt:lpwstr>ZDNlUhU6G+KMsUAgw41HdvkF1U5LyMKhE8vkdKfnVisBXM83al+IvYl1UDu2hTtS4T4oPJvF/HwMErFWKXkh3excf9JniyDh6PErmdkRj0iThYkEvZoNN+Bb/Mi/lGTXCEi6iZMl0XOLK4KDLFtPU7N1vD4TGdqJjM3Ooa1GXrweNk71JD5rKVtbf0l4ZdsCLaQrpyzUj3qs7HDLGezLR5Z9i4xk7Rs4Ro6ou7g2Hgrq8SQzqGVjmQVTgo3sY/6</vt:lpwstr>
  </property>
  <property fmtid="{D5CDD505-2E9C-101B-9397-08002B2CF9AE}" pid="8" name="x1ye=13">
    <vt:lpwstr>z2o7bmr/Q+PwOfUbENcyvmX1j7x27T4+bv67phSSV4cmkOpErLVukLH1yVWB4TEetqn7dEaNFBX7MrHY95q/hE+l6FfRd2rxQVfdzbf1asyCBUinROcbhfBXlor5JNR5cf7lkUANfPC+HnWshlQ11KECd+cf4jcMxfUUAHyFZUXdpokaIjRrYUrpDr+n5/ETAsQK4s4DwYQ8KcmVgXoIxSbT+5mstsYNmd88kDyvox5DZKxNzLnzDG5sr6dvMe/</vt:lpwstr>
  </property>
  <property fmtid="{D5CDD505-2E9C-101B-9397-08002B2CF9AE}" pid="9" name="x1ye=14">
    <vt:lpwstr>U+oVc/2L1Fs6r9L3Rvh6G6aL2RGegldlNHUTbcWP2Lm6VA1mCmmjmRbaEQMCjgQGQ3S9AXj6V5l9PrGILMy85XRPJLamoYKBJm7j3xIX8Mo6tEHivO2uJRV626/exIV5mDmoDlL/AlesftZENVDtJbRN5fuTC02xdbhoXxmLgU6vv7dEVVPS4IHAa3F2jFVKEXiOgnOYaBitAPw8RgxEBzWVAf+CE9NEfwS08ey4kv8qoF63J+efIOwss89ul+/</vt:lpwstr>
  </property>
  <property fmtid="{D5CDD505-2E9C-101B-9397-08002B2CF9AE}" pid="10" name="x1ye=15">
    <vt:lpwstr>TiNrrPgYoDTx4s2AyyWHw+RvLpkwCagE/CeuiXnTCLGdGPqXnJcgEi6mVXqTg4TP2nKUhLwS0DeLmX9ZyYUbjTDUudSjlEgHsIfjOpBmOc0lo8sFMp7N/6uGCLphwZtAdEaWaSP3keEQGxX9w1oOTVq9NsxWgkqf/Rj6R2j+dJSy30Hc9b+scosF1D5hS9R/ebkh1haPyzWuiEq80ygD7RKd4C4HGUFs+T2CvpAk7WTvO7dryGjg8DJAK4TK/hA</vt:lpwstr>
  </property>
  <property fmtid="{D5CDD505-2E9C-101B-9397-08002B2CF9AE}" pid="11" name="x1ye=16">
    <vt:lpwstr>pOJdT1KHJfT9uIcjea3w42qXfpJ3bbAB7zRsvrzoC0dGHxIuf3TF+tml4VAc+uOGlfqVKSu7dt/FZa3o3Nc3PobMSuD87vGKXwWAL4rkzbQbUkeYi4D6cW7BNCsDXkLGbuXL89/G2hWMlksP5ood9nQZNaDvpDT92fb6piBxQl0EGO1ibcq4rfh+02ddh4tZ6LgBuKBaLx7mw7gEU814h0rJLSmbzOoYAU3bD4gdIg8ZPZyThJsBi0MIdkdoAKU</vt:lpwstr>
  </property>
  <property fmtid="{D5CDD505-2E9C-101B-9397-08002B2CF9AE}" pid="12" name="x1ye=17">
    <vt:lpwstr>DkltDFx/DvQpg8Pf7OkcpLbNvxTVuToUsiEvvYs+zMYZiTNFOpJGwgJWgPtJtWeSLqb/eTT4rf4OvCUtltSL+kwUmaU9pBv+wHXk0dcFzHxNLdWqMdtM1zr3pRpY3sICLxiRnNWQ/tmllC0dmNCttr31D3mDx4MkROfpZASvbrsTHjVOHjnbHk4QVDtpzmsuCB35HglzpjFw8jKAge1pc3lEf1yhJDNaG0ZtJ/bhWr7X1iIs8YmqExicfrGVqJJ</vt:lpwstr>
  </property>
  <property fmtid="{D5CDD505-2E9C-101B-9397-08002B2CF9AE}" pid="13" name="x1ye=18">
    <vt:lpwstr>PJp/bx5lHtUPgCLp6Cv0222ZNEaaBeebJLQobpOG7Nc+pUZ5epRlPq+462aXiK0mCk6k+cjVOnyWE5Dl9JURUcL3h95nxnPzQQdF+UiUXpa0cgski/+ItsmZyr8Tcb5CVHZ6vq5Nq+I9xm4nRhNYU1d5cs4EDXfwomlLsUY6uwHBraEGiFfD8rToRRr1rVeJfeYWWs6w3bJ0Cu0IYx+D3qyVuj/wzUYCAV7U+SkchN/7xChYupwXYlwLvu9x6uI</vt:lpwstr>
  </property>
  <property fmtid="{D5CDD505-2E9C-101B-9397-08002B2CF9AE}" pid="14" name="x1ye=19">
    <vt:lpwstr>rNyf6b8lg0CdSgHewk3l/CHardGEg1a8IQhYWfgfQjawX4rSqwYWIin3zc1uxLd0W5vxFAkoWyztjzIJMWecOSobuULIR7V6JxBKDqfl6saeVmwQr4N5C3qa2RvVEmWsPIP0yrUP6NB6WMga5Uzd8ehZDW89ICy0z28vBVCBMFLYy6dbH6pMYy11OKMEBwYJoMXqzH2rxof3HH2neWtDMaPSjFmPLDJ++0Kr2+CpdiiGWy5GuqJbAVS9tRJaO40</vt:lpwstr>
  </property>
  <property fmtid="{D5CDD505-2E9C-101B-9397-08002B2CF9AE}" pid="15" name="x1ye=2">
    <vt:lpwstr>umbQVl2eN7Ncp++W8+JMccIDXeNsLQcCSkqxqUtTHBi54FlxsCo0+e4mJCV125q9Zw3HWIpfT8DQv/wx9rqnEyw1Go9zXLpWQapy1GzPtQYnvnA+YB2RpYFZjI/txK7kBZj03L95R8fs6MOzTFr6gy4T9ZVWEINOowChoMvyP3xtndPYoWkoL+dM4nSEVbaFDciW2koqLEymSZ3MHVP3qbcawvFTyxZ80xqy5n9yyZ6z7o7gUocsegXCk+lpS3i</vt:lpwstr>
  </property>
  <property fmtid="{D5CDD505-2E9C-101B-9397-08002B2CF9AE}" pid="16" name="x1ye=20">
    <vt:lpwstr>qOltX8I4rorTu1L5SgwTnJtyE4Bj/PtGyHugGBepTCoofEfrOnVKzSecI3ltYI/Wl9xoHsot82M0CYE4NCIDoLLFrQB9soOKA1L9abwBtWpAqFNMdKLPvzhx/+b5Sw6IQxaKsSd3Ccz92+z9RDfcCICZX+oQj+DqoeMgvi4le0BFQdBsTWIEFmo6ENsG2QXKwwuXuotdmPbZl9wAqUAIr5evKtXGc6sIjhUAHCMS1ToxKqfFmJ141xyaorukDtM</vt:lpwstr>
  </property>
  <property fmtid="{D5CDD505-2E9C-101B-9397-08002B2CF9AE}" pid="17" name="x1ye=21">
    <vt:lpwstr>0nWWOMPi+YSbDjRZsrj8OmGRPm5G2IlprWw9zkVsmOHDCdrDqpEnST3RW+zmCbhAIZrex07jBrdwPK3W8GZ3ZDCghuirPJZelFHi9PmlhACcj23VvUfV2JW4SvZGKuJXUMN6sPziNSgigH9d4k65xYRYYKUalP442e9uvLSSTqoJmqJLT7+SOUufxKUIKQiMEmkkSjJ17EhFRxzSDTxDmbVpbWd8E/xFKptHpfOP+bFmNtwvwJU5n9oZZwdFFlB</vt:lpwstr>
  </property>
  <property fmtid="{D5CDD505-2E9C-101B-9397-08002B2CF9AE}" pid="18" name="x1ye=22">
    <vt:lpwstr>yA0Wj5NGNl0CEoNDXVU5acNxmJy4JI8/sQgbAxNVKr61hM0hJgPnj0Zv8tJleAcX5tDt1R1wOQeBefT3VnUJfp1X680Sd0dOSR8tsPRUkXvfSFMmNlMCVEbe1XGsQPQynqEO9W9AsoUarHQcMBq3RS3r739I2/ht6bWExJykfUuThhWaqjc4I2/b4xzCMgNEcQVARlOfpzfp3XxM6I0dZ1+rBTfhGWcvc7D5YWU/Gh3Rloh1y7usJdhK2nl7Ktd</vt:lpwstr>
  </property>
  <property fmtid="{D5CDD505-2E9C-101B-9397-08002B2CF9AE}" pid="19" name="x1ye=23">
    <vt:lpwstr>xOZ8/qBG40QAuM/f/CGVUe1Dmh1+Gu4Sdm4pKjI4vrS8ofDJernfW+QzuLod4F74n7YnlH32nhDx5/JGHBkPNrxHbLf77l3afsu0SgP+O0XouKTzPKLQPwV8vpzWTrarNNqH7ZrkGx80c1pc6R/wUiRrfBCf8Qj/z2YMqgRFwUzvgQ9nzaEQIkDQvG8dxHjdrMEFHnS6asavSke8o4FIPoDkGVzIqV5Ff9kWxVxCV+WiEGqfMU515lEevxBP9vS</vt:lpwstr>
  </property>
  <property fmtid="{D5CDD505-2E9C-101B-9397-08002B2CF9AE}" pid="20" name="x1ye=24">
    <vt:lpwstr>mQrsk9JSd1Me5MjZM4ErWJv1PkIjuwNJTVp48SadahrXet6cmCXmKAHWTDCE8r4ZRvrO5QA9D8v1bAZmCtXWta1LqNh1vnyPnlLTSx8fe7bbklymnGq2GijPwR0EHVFDoVfVuurfdhP+F3ZDAoMS28+LucinoH88D8lqYJQYazgjHCuQHzVW4aIlFZ+y/Vxk0nkcx8CnMfZY3bWX6FAClSpq0Kk46S/411QHiBLvtVwU0197/DwDHbijuwZJ6h5</vt:lpwstr>
  </property>
  <property fmtid="{D5CDD505-2E9C-101B-9397-08002B2CF9AE}" pid="21" name="x1ye=25">
    <vt:lpwstr>shz97BJyXTdTYMBulgb+jiuLizj6E0nDMb8HavoRkCEiAfe3REjecwZfmakKX6Qp0whSz6HfEEWJOFWjIxf2sZjpMLs4eaiBkP1S7v7dFmlw+K+4AOqJD6t0N/OAVxqsvirwLGXWBem7iV/+hEpXhS3hZCBHPyxaNP//3eqPRGMYX5e/KWjg6+NbNp1AvjrdbQeWL/gSY5Ndhkc15zl0HbLTTK0OCm7TuELDCD+oLBt2EdomOgKFy6EjzBOaheh</vt:lpwstr>
  </property>
  <property fmtid="{D5CDD505-2E9C-101B-9397-08002B2CF9AE}" pid="22" name="x1ye=26">
    <vt:lpwstr>S5lZYubSprglJ5z3bx4I0OZoTE3geStoCEdwlcYC+Shvz3Pt5ME7qzRBkL1O3zS+MI2tB/TfM5pG6INYN1u7KTUYE0czZoSroSChol8m9ZyXrzywX79REjVZHshFA05mbi7UjFusv+2aCA78cRSS6PuxGCarkAbqRiQ3OqKvg07LHxUi/lR9pjLils4PvnPfDx58M4fSD1iFVDCwOzZT2Wmhwb9yA4820ho4QIX188NUi07iB551oxgCWG3/SLW</vt:lpwstr>
  </property>
  <property fmtid="{D5CDD505-2E9C-101B-9397-08002B2CF9AE}" pid="23" name="x1ye=27">
    <vt:lpwstr>iBMoYQYLV+iNgVnq+CB3e7Q2sbTYkp1Ko14UOF7f1Emj9O07qNoC9SO5GPIHKeiuIDNbLK+FljWTy6SC1tTrXWi1dOv8zEtxYQQlqvT90+zJJbLtE32AM80WYx3ejeZmozxxR10t836HQZG5gK9lrpXQC9XFL+IW1W7bPUdj5HfjtcvrrgK8dqtws7x7wZRi+LrdMmfaILJkMs04O9mrQfk5Z98UO2MYH5VpetUQZ2j63jY5bJkLGSjrqkxQbgI</vt:lpwstr>
  </property>
  <property fmtid="{D5CDD505-2E9C-101B-9397-08002B2CF9AE}" pid="24" name="x1ye=28">
    <vt:lpwstr>fAlorO0EFESVGDJORTyW6ztIf/2K9DUkJCJTqcQR6VuMbyTt6I4GFmMKHeWvJyfWiGCfAbq0mDS4bjZQEc+Xu3siuN9oZhxikQJbD/jVT00LYiboH78RUYTY2eyq7YfgetpHZP8S1aAlePGo4VM782NJHOYwFUBUq6xYaUW20fu7f9dkt9Jpg/0rxkFVsTm50TYxdSvRgZ2vfGXcfvFh98kGxLUoyrBbsLqcEa7g8Jqgidf4c82XM+Cj0Pdkhh5</vt:lpwstr>
  </property>
  <property fmtid="{D5CDD505-2E9C-101B-9397-08002B2CF9AE}" pid="25" name="x1ye=29">
    <vt:lpwstr>P2nR8Qia0vOu7s+VCUSdZ25DsI0zBX3TR7eDjiOgfmJa9DUG+mKiEB/Z6QU3xZ+d0b62YTqOcPwNJXuFG1Folnv3yxU6r3QHBYb0L4CEUIk1cqcCDF9HmPRymxklaP2u6yZ20CaT+UQhljU4Hw6Ox0qn0XLFK8yKvJY6trB+zE/xFIVdONjvfGXWrOcjxZhwBuoefBPmdOG44wAhDWassp0pX+twkOHOLn4dmUwAYxbUsv8d8+MXfod9QgKfoXS</vt:lpwstr>
  </property>
  <property fmtid="{D5CDD505-2E9C-101B-9397-08002B2CF9AE}" pid="26" name="x1ye=3">
    <vt:lpwstr>czN7iubSWgsIqAYZ8lXqgxTo5GB6xP0UniPRHKVKqDCMag+aCdG7rRU113xBzjsenAYNYS80mlP0TdlmB3cpKYU7ibiIC+9scl13KvNXrCzphG/2w0No419luXmMxpCvwHd2oHR7SBxwIEGnwdSmo9RIX05KPpIGDmJw5gULx+PyGWKUY94czrGbagUKl3l45cfS8VVKJbgYpihgVVqgDhi6edXaNGuuXKTENiNMmF64jG1Ypt9Ii4aoY+gU096</vt:lpwstr>
  </property>
  <property fmtid="{D5CDD505-2E9C-101B-9397-08002B2CF9AE}" pid="27" name="x1ye=30">
    <vt:lpwstr>+a36yVnL9cUKY/DrzJnMzOCEe16LvcyZtp8xafVf+YC0GDK8uGGM7skcseJ5GP9Ug4cLfsach8TatgtJYPyprg2XRn3QLr2Xtz2wH5LMCdfTiuD1O3Lla192IEi/U4FDQoFZapj0/wjdJ6Idb6G1UWEnB1DOBfGxCiGRdafUwWfpaed6Au4yNvwAz2Liv+gIblz1Yuyu7MAYqCxyCWGUQBe4+qS+BKuW+7lGEHYuSB3SvqhJ6QyFv0tFbffH5Bc</vt:lpwstr>
  </property>
  <property fmtid="{D5CDD505-2E9C-101B-9397-08002B2CF9AE}" pid="28" name="x1ye=31">
    <vt:lpwstr>mQ3E/7Eb/rllG/ivHhqJm4gAF1EvCYVQww9FeBpSzn0u1ck+TEgfH5A2pNsbbhNCrIFNZ219RkFuLOj/NyKJMW9PtyfHhSbFCepQYNcEHf3KX01MHwTIWBsqREKx7+oIGoPfOoKMH5vWWVB4qED0/h6Xy0di8O4sgGakeOMVzbnKQRXVKMlYK7efvyQ9t3vFqj3B1k0S6ljcR+d4XK6LIXwFKXZLdvxg/OMW3GGirqSGW9okpWst1is/yOMshv4</vt:lpwstr>
  </property>
  <property fmtid="{D5CDD505-2E9C-101B-9397-08002B2CF9AE}" pid="29" name="x1ye=32">
    <vt:lpwstr>8QNUyZBauZNr0ltYNBCSRDmDZ1AhgPfoegD8ZCUE/AEWUouynjyWoSD3GmrULHV4cLt1sSQq7ymVJnht9ItdcNzos9+Cv2IbyXQtS8xddpyfNRT+6Rw+N/O3VZT6WMtmr1xUrYCPFIE0BK1mn4hq3bEaDd9IAtv04YNKj8fApG/WT+xzJeSRiUpze/8GCmiXBAnMBerSPQq++P5tFOnXdG/4pZMoRsaGfrjmqYNgqk4VS7l1edu05s3CrS+hyxE</vt:lpwstr>
  </property>
  <property fmtid="{D5CDD505-2E9C-101B-9397-08002B2CF9AE}" pid="30" name="x1ye=33">
    <vt:lpwstr>wwUAVsE73gCHAE7uP6yVOW3d5AD1R/rSpS7ofAzb5wdI3aAoMHX/w09p/6MatX0GVR2iPfB/PptcsqulT3az5bdPzBjleYxro6x2fdOKE5oNlqY1UtWCYXVFviWZtbw3bykwcco/qVESFzEsEATFAWrrZol8Z38UsjKN2oPgYYPKQFUDBHeGLxLxwvyOg7LVaDoiJKVF+QHQ32F/zs5MFOTaFJVIK4yQZykYmVZIdS16MUE+AfkqEWDzWm8v7le</vt:lpwstr>
  </property>
  <property fmtid="{D5CDD505-2E9C-101B-9397-08002B2CF9AE}" pid="31" name="x1ye=34">
    <vt:lpwstr>MD3IwN/ek2ZsqUW2diltw6cNTIBmBPPjpJvTxUehDsbvDkEqNIi04hhptk01omkK4IsFU93zdI3Z2/w8OluJI3ZmKGqQVhHCGo4rzEejSjoWpgKMc355SM68/23kGAgsICbF7iV9D1juIxNpr4OVM3z+jbIeM1NcFkShD/AJ5/qdxv+ImOjpEZvczIXkA++KNnIyP6am0Bylhai1TQvbhcwmr49YtIM4pqgnQNRv+dMqGDW1arPszM3f6UfiNxO</vt:lpwstr>
  </property>
  <property fmtid="{D5CDD505-2E9C-101B-9397-08002B2CF9AE}" pid="32" name="x1ye=35">
    <vt:lpwstr>X9zu8zpYTdPgdxnaC6TuT4W/Xrwikhp7MIiIEn0RwLr8cO6WIdb8XIjkVlJDOjnSF13kQrYB1RVrIFFUngELJAxOxdndcEvUby/2s7BhtqYAgWfvgZ9G8e2mTOyqllQV1wHa4NUlqmyyUsmf67qv9RER6Pbh679Psy16uyXCT/GtEq58NuNwqCIhtyp8q4pbhRmC+E65kc+AQqq3WxmDu38diBZT9UylaBIEBKKguw79FefrZ72ziMQ5cD4IsEA</vt:lpwstr>
  </property>
  <property fmtid="{D5CDD505-2E9C-101B-9397-08002B2CF9AE}" pid="33" name="x1ye=36">
    <vt:lpwstr>vZ2nlIDkwT9xoNChIgwMWyYK/Y3h6nCQ0CeJWHuECAk+Q8SuIO4ZxOBYlLMbuZQAuHWmJYZ5LppfJxW4oEbe17NySsb0VzDpM0g31VaeAZSOYBAqL8LREUkD9MuokNNHCmIMJYHATSdSeWs/bAn4bcLUSzISjeP693hL5mKKXMXKN9INJxt/oaE0U7Vg2zsayCoHnCBqup9q0hxpDZLQFgseKXyah13KxA+n6V0hf2Yzy/V5xepgKYLgVJD4PBZ</vt:lpwstr>
  </property>
  <property fmtid="{D5CDD505-2E9C-101B-9397-08002B2CF9AE}" pid="34" name="x1ye=37">
    <vt:lpwstr>VcDb5YBUlHb6MsnWSHAwBiOvnXpMyNLA9pkANxbjJ/jSs8YMr0/MW4VePQlJ+pZerWs9YAwNZxBbbnxckr/JgIfEuVJ2XSxbAqd5fXeDXpY0D5szomoIAIDbXmxX5xGrdK2eOIf2JiFjkFsNYfDRt8Rr0xoEWTu0KtT91UKJK2XAXEIQTz+3RMVOxTueNEPJ9VNE4dC/N/llKkFLeV9nBHZsOXcUqeqg0w6TnIhgrbmLGEzDPFrGexvOUNpzBdk</vt:lpwstr>
  </property>
  <property fmtid="{D5CDD505-2E9C-101B-9397-08002B2CF9AE}" pid="35" name="x1ye=38">
    <vt:lpwstr>XRYKJ9zUdXu8ARBbbiMbGMzTB4VIbpdTGYgtJu+kspMeEDzuXZwqTjz+3LDXaWDrM+NEYoU0p0Ql9TfzPpUAXuNdwIdAfCvsDcJ2FQIcHx2XQioWXOVKPs/B5b+GOMjL/ciz50vDpCDypUkW0sxW55/KCGzyWJLhMHOYc2z1BomRiNffFvZqddpKYkfboKCVHO9i47bqnXrfIflusFhuJVgBx9uPCsZYya90zf5ceBIB8rZfKYcW6r3u7vFqYmm</vt:lpwstr>
  </property>
  <property fmtid="{D5CDD505-2E9C-101B-9397-08002B2CF9AE}" pid="36" name="x1ye=39">
    <vt:lpwstr>1X4Fu1LP42PIkpziDpjviEtXsXhUeXo5h+bzXVvtXPBN39+qUY7qoQmKZDyKvG3Seg2ZAjdU8rrhMI5i6dnwc3jp49JVF1hoopzElFmgVW6y9msO7qyrBTJ5YHJZoiNUrCjPugqVfoAymkeBtGVfckIqJUFsc6XhC91UddG0ZSvnrtjfbt5VyvvyeHN59dgBMxUmpGBxzpUJr+p1XHa7f2Up3tt+H/zbXRan8xW2GnjOkxnsYnfQ5yzCw8j1Smy</vt:lpwstr>
  </property>
  <property fmtid="{D5CDD505-2E9C-101B-9397-08002B2CF9AE}" pid="37" name="x1ye=4">
    <vt:lpwstr>3c0D2VQy1tCHL7b+HFwfX6hgCk0gPxKSx8TlB7838Bvx7tPF5jbMXbhnZDkkmNDvXP8F5TT4znv3AdGOMgkveSRaFr4j/0yFacaxV3RVb+OyAVgjKCeWzhFlCUpGhk7EfYYYHlytHivVQ3JjPx1y4bClUY4pfRQ48uHMkfb0Dp+Oox5hB0ZLv+N57ursDFsdYhWXHAYT2BJ07lx86Vo/CAVvv7uqHIXBJMn68KlVcMqKaalrEhcfaOODPN/Qsq4</vt:lpwstr>
  </property>
  <property fmtid="{D5CDD505-2E9C-101B-9397-08002B2CF9AE}" pid="38" name="x1ye=40">
    <vt:lpwstr>2ru0ezZOgYtuWUC0AzIpwZHzYio+iNG/jyZu78IhBWfO9HZEN+Wqm2hALvL0F+VJtT1AmCyJVkmovGJ/7NsI2Fglf9xNEmND3mWRWf1OiaknqdWzXGP5PMlOl/GT047ch8nbuznVEQ7JDaOe2+dizd4ewfYPJ2wZ/qWdmMdkfXb5+iiv6yGrdnjk4+SIiXyVYPggmRnoJPytSFcoWO7MdbH9bgTYt1FyEdtbafblHiU5cvzUbhDWXsnWI3X2G43</vt:lpwstr>
  </property>
  <property fmtid="{D5CDD505-2E9C-101B-9397-08002B2CF9AE}" pid="39" name="x1ye=41">
    <vt:lpwstr>daC2pbFSQSq30+3u3AICH1MH55DRUoAZyJGz5ztQqPUGs5gWOb9uLP9HMOJBD+bVmIcW4cX2IhDSpoaYgEfeZcFpT4dGY8/pOIs09QJOP4qch4SWdktShvuRzZ3s62IgB6NBDZ52Tkxc6vMu+vLQbJC4NhXiK84LsVdAY62SFWHr9wuh9gdRXO9guuPJ8+0yoWKS8t1RMB3aqZmW6I0cF+bXlmn370s4VfyfXwF1gO9Ez9ct9WeV666hkE/3BF9</vt:lpwstr>
  </property>
  <property fmtid="{D5CDD505-2E9C-101B-9397-08002B2CF9AE}" pid="40" name="x1ye=42">
    <vt:lpwstr>UPPo/YegwJOHXd6PoklXNg9JwIznzPoxjGV1AeEBbETilS+k9Y8jdLGqihgouXeCHzAaHdvPloZfrJ+34HQk4wJUw47GYJWmVbskrgevtYkiFxgcNfJU9jXeU/Xw+F5xD2kTirdDf/cqdJf2/9ZZ0lSoDS7m/q8xYoCwB1AtZ4LTOb4PeVFksz8slpUkasUdmOEG7xI5uxIJkhHxME0nkqjCfIramHA/NXtXxJcBx7mBuSH+dhqzkeYcDIix+AA</vt:lpwstr>
  </property>
  <property fmtid="{D5CDD505-2E9C-101B-9397-08002B2CF9AE}" pid="41" name="x1ye=43">
    <vt:lpwstr>Dk06tEIchHybn13JOQ8WVUKw2EmeVNPNiRDXcZw/T5b5L0ENCXHzR6DN7ZbZbz/quMxihy/QHD2+4x0+XCsv5h+VoblZy5ZqVxjbQ+CDyAlqs+cJ96JFEdbAB57rOgnmurmJ4NwqW/FREh8/1VBZMmQDKAsZ/yBtZe6eReRI3iKUChdC95LuuwO39iXWJZ6jGUhds4L5o8ejz7GasA6NhFnUreEDQedV3VGl1T1ehUQ/jAP1mLrxu9OTmnIQeSR</vt:lpwstr>
  </property>
  <property fmtid="{D5CDD505-2E9C-101B-9397-08002B2CF9AE}" pid="42" name="x1ye=44">
    <vt:lpwstr>dQoCyDYSkYPzEwLyFnIWMa1BAuEZ8I2f2ovMYpATu24yfGCCwUqOeOU7DC9aMtbFkki63j0/E/v0x6uAuzPAXqUw7Swk4I1UykmPagtaxN0D2heOwdlYTrLVvpdQ2hzKYjU90A/9Op8tVWPvannuWC+EMyGEuwJeulKQhDDPUbpREqkotgSp2pTUA8YUoBnWOIDVEVNDf6dkizjc4xkBcHkntAJC8rcxtllKH8DuAQt3akwFGMnrxR4Y22qNp18</vt:lpwstr>
  </property>
  <property fmtid="{D5CDD505-2E9C-101B-9397-08002B2CF9AE}" pid="43" name="x1ye=45">
    <vt:lpwstr>j4bjHeNwYvpA09RYZGzMXbbccqKZcLzHnlAn1xeapv/Ypgb5JxiPBK4zN3eJpiHA3SPHJotlB9nMzpE7OH8lWjMTEZSHvhWg/Zy1VA+YxH5xZcsO0sDIkKkChFavHb7ky+ZLZbogEtkKvfqLQt1WzEwdTzQkNJZ/AIcmCGWTdn1GVuSVQaYNJuhx4ujSTI/iiIj96wIsRq0s0j5ER107J7xYZEbwJFH0aw4aJhyeqb+mhMw3ei6G8WnaCQPH7in</vt:lpwstr>
  </property>
  <property fmtid="{D5CDD505-2E9C-101B-9397-08002B2CF9AE}" pid="44" name="x1ye=46">
    <vt:lpwstr>On9b4G0lKCJm3UNb/xHh+LmS67wBRCOzG/JKzUZgWaBhQRI7+I75HbhI+wESPhlaA1U7umI37IG4jl/BKBz9bb5VkWRQLLwuJtQD4qxzWQFhYzGTut7o/9VFobIT586IARqC2FfkX4l9ewcBMkz/nEsITFaODydxk88VN/TCEkInUsP/PgRZiFKY3my5CaB6y/6112AARNs1/nZKBozDhGY4jjcF+hg8BVBUvx5XOBMCDen/Xfd2qYIhRgwjicd</vt:lpwstr>
  </property>
  <property fmtid="{D5CDD505-2E9C-101B-9397-08002B2CF9AE}" pid="45" name="x1ye=47">
    <vt:lpwstr>Yg3VVrQpoAtwa+92iiU4chSrokikuIHEnMmn22OHHO2/ieezGdG50b49E5MAuVMj0d18K+Q8gsyCEGXBDgzTUsaXgWxqSzHfMdFlDCELiw+ZV2G3nyKTdr9R92JTDqJ+EJ3BMyOfoNV8s5K1Ccm3aZwI0cYm35iPxDJ+4xtiARVp4ZqSDnWlZvZBJI5f0fSn85ijhlrn2Ozf+QrWuSX1RWMVI9kKAwLBjYm8tKZ400FVhorb5K289fyon15Y+og</vt:lpwstr>
  </property>
  <property fmtid="{D5CDD505-2E9C-101B-9397-08002B2CF9AE}" pid="46" name="x1ye=48">
    <vt:lpwstr>n8s6RsQh5kD1jFSNdwOWVwdCWnfu1/ghsB2+KjaT8EsaisRaUfw+AAJquyiUkYlbQ78ZmNt2a30Uzpy/jvjUuu/ggQ56r6S+tFD8ckmuYMQqoyV63e270zXPdNPEv/KyMk1HYAQbe6QEu2GzL4grTdgqSJWhSmtT2L+JKhuIyz6YlmPxE3jh7mOMpv4iaIMgXtYumE/EpoegqF+/mo3rheRwgdvgGHwLX2fG2rge0dpoP5j53kdUrdwjDl6BxVb</vt:lpwstr>
  </property>
  <property fmtid="{D5CDD505-2E9C-101B-9397-08002B2CF9AE}" pid="47" name="x1ye=49">
    <vt:lpwstr>HGnYuOxCQ+WsP9Sbwe8f7Slhz4X6vXQUclpFjLu0zhyl36JBNqImIDoflG/3DSJ/RKx/vgpygbrF9FCZDdcgClFB7Tq7tDiEShS/8r/O8KCJmzsVVQT/HVP/6ZoJzkZplKZ9+hc+rwdXbNp4qmUVINGaIyvZ8yPb3vKDPQ3wDm0iH6qsjn/heaP9S7t2XdEyXzsY9fr2ibaAg46rqHzxt0Do/WjyABAbR7MUuAZVb2lMBXrXUrXjcn5t7Uwps0q</vt:lpwstr>
  </property>
  <property fmtid="{D5CDD505-2E9C-101B-9397-08002B2CF9AE}" pid="48" name="x1ye=5">
    <vt:lpwstr>ZiBx3B6zvmE7Rijceu82rK/nFOCDHuKaDIKfbrDS3OzRo6lKDmXtLp3GI+/kO9Uhv1zw9HhOpgFf91vKLmhVgPEaxcrnx+yLgpLmUY+hcpZd49fDrVFg1Cs55bpKbZq+HFBikJwUYW0K8/+uzNKjxyJybN/Q2y/A4KMCPeFT7kd2OvvWo66t9Rya/cy0Sgvj56tyl8yV63HJD3IBnEq3VFF8SFChuaHEtlsFT0lSt+1U+W7Gg8zErafzmtLl1MK</vt:lpwstr>
  </property>
  <property fmtid="{D5CDD505-2E9C-101B-9397-08002B2CF9AE}" pid="49" name="x1ye=50">
    <vt:lpwstr>sANO1sltyWRuM0yuFNI+koVyfmBteqr5WrGtW6VywDcBJc23mLJ7M3MV4RZKMf7YWSmGfJE6vNBEedn47OkuVOyqfa0Vi1SC4jmAgOCMBn1Uh2GyBNzGJlnz0K943cyqJbA54rzAW6VBdrU5Ry7fjjx113ieO4MYeY5yEj1fpKvwOfxLibxBfby1VOv47Fwa2A3qjBEX2dGsx/HEr4OxMb8K8/JQO1USpn7GbeIlPRcbpOWYLtWbi3MM/EuG9mc</vt:lpwstr>
  </property>
  <property fmtid="{D5CDD505-2E9C-101B-9397-08002B2CF9AE}" pid="50" name="x1ye=51">
    <vt:lpwstr>g++SW3o7c9yCojo2z+N+uoEpaMSCEd+HShk/KPL5oN/yO9v1/ibgwCOp6iPTS7LCOfSGtvbyPayd74NON+L8tAfeD481pQ8ETMMpEMuGnBQFfclIZqhPtDX5kg1ea9M60xEumTyzO8pewlmzSsoZCuo29bJY1c9RnzpK6oya5ZNgWzMV1y6ZXMJNOgnfahuwNLTuIZHCRy+L5cKsvB+h8Iy+sRd3VZzdJzwGk/m5rIgPJTAm27I1AtCfZupZLKw</vt:lpwstr>
  </property>
  <property fmtid="{D5CDD505-2E9C-101B-9397-08002B2CF9AE}" pid="51" name="x1ye=52">
    <vt:lpwstr>2Rqc0Cpz+zNL+tX2rb6nQJp5h/arsDD2yylBgNRVAML/xhtalbq0cHlr1kyljdeQcxeYic4r6pzffLS9aLTf8OGUr+QCkCgUm6dOR9iGFv0dbNY9pX36JaamU/2Zfnwm9mwKCxrmtOC2M80s2T9jgtgms72r+OkHGCyCukrU+RkwBAh+4ZAuCo4McBxZGu6mL8p8P5seeT2ZfSLbFr2j5VBXo3GOqMuqlbsQtF+WJ+o4gYGei19jFb9dn1823TL</vt:lpwstr>
  </property>
  <property fmtid="{D5CDD505-2E9C-101B-9397-08002B2CF9AE}" pid="52" name="x1ye=53">
    <vt:lpwstr>dc66fQ4yrcVqrgqscxCjDzbMVy6UT+QxnZAeqn/YkRIej0p269vEqE3jDUXvyEgsXZv15Nd1DzXNlMTzZMkU4x/08IiH6cEPAEInsQ7GnIBcucnJZgplMmiWkizmDESkSaJ10cYbarAfiJxtz5CYwiWMSlKm9+9urYCL76n4UjgDO1qaUrT77gK2cvWfVscc0GssFT/odF/PbmkA7gb4vECb2WfdfibULS1wyapa89vph+UiV+jEWx5Pyy+PH5b</vt:lpwstr>
  </property>
  <property fmtid="{D5CDD505-2E9C-101B-9397-08002B2CF9AE}" pid="53" name="x1ye=54">
    <vt:lpwstr>X9cHefpZu61lrQVsEGjr+ywNC3hFvOVvyeO5as5w9CaRBX2aA5D1AafkDu3ymwdAgHj5Fi12HBAgufoQ0T8yVVkLyP82XZYsf1Zdar7M7gCqv8zc5e2xV5rrDawfMe/HCf4wJSD2JK/bMvX7UqwLUSGOKLu9tbN7cwkn0ZdOOit66B7CUrsZB9rqU9AGH0WoWd+6fn4XCmSYDTk82rlAmtNbas2oYV841KYIjQhl3Q5OHF6fAh3cRVTcnyEZD6U</vt:lpwstr>
  </property>
  <property fmtid="{D5CDD505-2E9C-101B-9397-08002B2CF9AE}" pid="54" name="x1ye=55">
    <vt:lpwstr>2R5GyvS2S3fRmVy6+EqrzGmp8aTANzeww/F9+BhpHeDLpJfem45yrE6g22mz7XXkyQZhBt2xq0jrkZ++KkRg2WfpP6na+hsCe/YEFFmqI7oQExExEIY9vsZ6CP33Sg311Qz+yRvhqUalY2mfz72z/W2WTD4u0zdnxBfauRMIRs6QgtrVd3vQi38Mi3fRgvGQEPxJnH/ougZAw0kCATwHX+sSxgp4ok29XJ3lxpHFzgOMXCVgdjDdyifT4Qcqbo+</vt:lpwstr>
  </property>
  <property fmtid="{D5CDD505-2E9C-101B-9397-08002B2CF9AE}" pid="55" name="x1ye=56">
    <vt:lpwstr>TTayrILhowAztxXbZmS0wUzSNoNObNcZzc4AXq9G0vejz526h0VTqOKmrV+vQlTsNHQGZ1MpxgB7RlbmxAk5SlT7zZsHs5+AWjeoy6dBEjjKhkNKTbhCwoH7ABm3BJwfSiUoyNKxX8gAO9LmIsKAlgqE7GAHhCpbElFNCt7XD78+mRYsQ7k7v2vzBa6roaKGZdNK65T+/dCbBa+HBO9TIJ/GYkBFUR1r2/0CDptzLM5nmLIO8OAbBxf+7Ti+zXO</vt:lpwstr>
  </property>
  <property fmtid="{D5CDD505-2E9C-101B-9397-08002B2CF9AE}" pid="56" name="x1ye=57">
    <vt:lpwstr>Nwft4n7SdeJuXeleeNlEa0TLQxEwsIqiYXA5axW6Kcy1Xz7zKgvqOJu+ER9TfCUhq6Ab0NCGfGmvEX+Rk6iEMU/R5IHqId3DtQG3cAoN3oCFygDt86EMFWvSTBdgHxGPkd0b75SWATuUg+QR0Q67APjPhSDT9UvGHOTnaXYdhgkWhG9oUD/4mblWONmCyigjD6ZO20ApuxWCDgado9sTn2y5DRyG9y4tsJbYbSRWfjY2HSvxBqFLUmSGqc59Mj2</vt:lpwstr>
  </property>
  <property fmtid="{D5CDD505-2E9C-101B-9397-08002B2CF9AE}" pid="57" name="x1ye=58">
    <vt:lpwstr>fNs3Me0YMuiJATOx7NBUHIWFO4lofkS+sdZIr8Of2h4sMQMlGTkRVinMucXxUrwnFemm1fU3PUozeZGxkeeCXOm/P7aNeYdL4w/vSIoZ+8BN4/SzXKYJCsPm7UqDZ/SiYefF0D1yF8mC9SmlRsPBywZW2nFdNJIuDvE9tVADGTwRnIcO6i+gGkc5yY/sHlFuI/T0lCodcy5umioxOf2iLG1DvM0HC0VDdVhFVeI6R/TLq+QPMhEzf5xbMiIJ/ZS</vt:lpwstr>
  </property>
  <property fmtid="{D5CDD505-2E9C-101B-9397-08002B2CF9AE}" pid="58" name="x1ye=59">
    <vt:lpwstr>iNA57rjcjMPjjeIyvpuygeUH887+mKXFpSbcD2LRuLrGQdQnWT7KZuszAyq/D3AqOqooR57ApdLF3+q7dUESdQyrijVa34XBIERmqBg7fqcoThtaMAsHf9p5SVt62ueB9RThrgZwRm6cfpjW4RJWDhc9pI6azz7vhwv+zXjOgdUCm8NiIYYbKeqFfwUuQy4iuZi4bO5NO78LOc8+czQ8S7nspjzZxs85PplI/Znl6aTjJg/z5h1IeZ8G3daiCh+</vt:lpwstr>
  </property>
  <property fmtid="{D5CDD505-2E9C-101B-9397-08002B2CF9AE}" pid="59" name="x1ye=6">
    <vt:lpwstr>svkw6yJvvD2f5byI8ji92vadMZM/0z05ECgKrfRiKTLKqqFTWubsdUUKwoOwks9tTjQkBkPipWIf/YmeXnbFFDgocxTwkMzhETg5dw7IzYgd7dr+KnX2NKQQ3bDQ0Tg2qHxD0oKXWtVKkpvQEOIOoHIivYMF2lx0ZT+NN39bbVcYb0VDTskZTRPsgp5G5HbEwzl7GeWL4/HdUR3GzTrviRWFPNl4H1kgf7kBIB5k2Q0z7u16RG90FhKbql7IPSq</vt:lpwstr>
  </property>
  <property fmtid="{D5CDD505-2E9C-101B-9397-08002B2CF9AE}" pid="60" name="x1ye=60">
    <vt:lpwstr>Wxjq3bJ77WIIre/HC3NaoyKwyFbQiKhuzw6iGENf6EqwyS4wSat2ng3JMhgdunch9SVpQDX1ZRt4xgRKLev2xFnz2DEumVWjvlYzpjln7Zu6YosO8oGBUGYfxt88NUR8iGBZz6PJgPe7qpNLlLTEVlb2LiXRvDYVN59LcN8ITgQw//jNaSbIOzg4kJRdGeQLcUHfq0ycwXATA3PcZC5UDsMOG3B7RwmcNKWEdUoSs5Hp8OivscLy64NSlAuikXa</vt:lpwstr>
  </property>
  <property fmtid="{D5CDD505-2E9C-101B-9397-08002B2CF9AE}" pid="61" name="x1ye=61">
    <vt:lpwstr>rlV0CROzIqKYqmnJDMMjXIHTH1HnV35Qul+bRrR+rwIZnZPXAfIpONHCqXIYGUbltWBLu1fNPL8Qnlo/My714jOf8HkOPvcxGNHTP/MhZvFaL3Phox4nC2xJFYFmnBqOG2K2TfTJSoTrkj6jxIYVz5Mc9uxyDMbJhnf1xixz4fJzpeOHplmGndW/hYKetz70x9ZEx/IV8iuuVEVWjAstOWShiWm+Y4JipHTBM+P6LtAvtY2IV4/SZfC9hwj/xfP</vt:lpwstr>
  </property>
  <property fmtid="{D5CDD505-2E9C-101B-9397-08002B2CF9AE}" pid="62" name="x1ye=62">
    <vt:lpwstr>QiLjtiyjZf6KRDfKM0H+YjQYSjV6GsOJNRuexsakFJZkbaPq8TQlldxVSGYYT6pXZlqV0aAOU4UeemcMWl6QEh9yjO3Onpcp8TazvQgqB81w6JeP/5ZL/odrrLlGfastOPAd+9FFDOaXHr1oLZ/CyvmJn1rb88b6naUni9odCOJlh/pZhFG70OVbTHBgCBh6+vpC2gLm+f0AOJVr1DuZx6bRySS1HjluYPleFb3nTs11sV7dNz2H+fjCDBpEnij</vt:lpwstr>
  </property>
  <property fmtid="{D5CDD505-2E9C-101B-9397-08002B2CF9AE}" pid="63" name="x1ye=63">
    <vt:lpwstr>FhxPduGx9PdM7xQC+X7L++LEhzy8kEvu2VghZ7pDHFUsep1nxgZZFeYDJrssbq0x4pIDoTugu7pI3aYNm84XMpv8rF0s32Cv0HmojBG0iZoiEhJei9E1dF3tw6gETnPyr+kW5KkmXa8dMm1FnZxg5d+xfjWDIMSvoh8vq4PJM0Up6CQV9xJDX/qEulM0WkOXZ6t10qCt/4I7/dTQvdMdSz1/ekCYMzG+Qlp+YysMVJ8Pssl3vICp5wq/t4X8OqQ</vt:lpwstr>
  </property>
  <property fmtid="{D5CDD505-2E9C-101B-9397-08002B2CF9AE}" pid="64" name="x1ye=64">
    <vt:lpwstr>8DHs3wPPfaxaMRdTAXxfAhfEsOn+PhS4WfBZDnlZq2GOxx1K6rYH7cZ9BtTmfXa8DFxFoGzaCfAq9afwshTAJgT+iDntJDkbyglhavEfMUkMFBK18CERPOG+Z5lH1abDAwtkapOt7ady+urU8Ccxf5L0yfXypFaKpQxhxQxcSqsDO6Jc7ErQGbB6I/vf2kEEhX6s9aUCbH9vD+BUDlbfyad8Dr0/18cCNczHc9nCyaAnvCMKUGhexih/jAk+2ct</vt:lpwstr>
  </property>
  <property fmtid="{D5CDD505-2E9C-101B-9397-08002B2CF9AE}" pid="65" name="x1ye=65">
    <vt:lpwstr>2xrYPt29eOswkA0l26nanNsKntQuqz2ZjsotTqxD8m8gPj0bJbeq2duoI5dS3GQZ5HSx49mocQnMknKx0VxBKFe20Rx5UJScoJBQlNIYRJTf7/clTHIEaZQP3VOlxoiVER06a7fNjCdRVd9+IcKNJO/Eq6+VMUrL6zYiNhDl2zffwU7ncrDfOaVpizHlTZ+L5RNl3L9KI2ZPAf+bzHcHi6so77CyJafuxqJIB1CIBr5Rk+FR1uzwO/HCY0zSfS6</vt:lpwstr>
  </property>
  <property fmtid="{D5CDD505-2E9C-101B-9397-08002B2CF9AE}" pid="66" name="x1ye=66">
    <vt:lpwstr>azp2kLV1/7ofN93PzMK8uJN4mf2PYTxGf8BOMBeYt6KJRw53oB0I27xOiapXadp5/v6c8/60VuBabdWWuH78GQh/tV2kZtg9u02XgNsw+RH5Hja9lVYcFqxfEaL3D1W8hBHjhzT7KekD5IH6gbnyP0ydPS/QtzV9uCN5mREd++t/zVb4aP0oDrtG207eDdZNbKu5xn/yo2i2xJgSCKLogBboMeFFpQuMMMd3dW3/wFcAiSiHz3cpLRkReH95NvK</vt:lpwstr>
  </property>
  <property fmtid="{D5CDD505-2E9C-101B-9397-08002B2CF9AE}" pid="67" name="x1ye=67">
    <vt:lpwstr>jrrD7BsbxlvLeosukkTxRZQBpyVNPn2UZF3LcyMjS6YIm2uQTGJvV03a/okq8HLMHSypYii9MuM3nTcMkRLrXkby9mbWUj0unAvhb0XjIEpZNrr7FsOU36ZfrwPA/0GUaCvFPtzjeUI/V8j5R2VTlPhzoNaiBtYa4cPxtDFokkPgtm3G1Wk8sYBR+4nct5V5jS19nwdBYFxUiZXZKtPAReMn6JHj2mSWe7Nvgd9IMqoO9EGTf1k1YVoMQBfPIau</vt:lpwstr>
  </property>
  <property fmtid="{D5CDD505-2E9C-101B-9397-08002B2CF9AE}" pid="68" name="x1ye=68">
    <vt:lpwstr>7Yv71rTKQzws1IhW9Sg8NvH5KCKmqJl6JDqSkzvNoyqyjKcsdUprkrXy890zCZrPJpKiJmI/gYfXcvl6nT+UfKeeIhFiMe30i7D8yBfjOppZQGrxCvOZ6t6/RXhJr89tnVABuGQjr5eFJ8DzMV9NCF9pTl/UY4xwq7QT/2RQjFCmXppmuNGzuO9j3RvgeommZisZIS/mOKlSp8OGurUwLKeGszncusPVur+3wnf9bq1OCU99or+p78kCfLelKN1</vt:lpwstr>
  </property>
  <property fmtid="{D5CDD505-2E9C-101B-9397-08002B2CF9AE}" pid="69" name="x1ye=69">
    <vt:lpwstr>sYhQqMYpiA+MEeuQPkKFSOye/K29/8WrEoc0YpDQ8GOtJr5eKsQVg5gZBn+fgf/wYyp4keAIKqQTRhfuKHvqhPGxB2JaRPqEIQ7JpCLyDRu75SibAD2uTwS8YtzhnfESLxcEA5AMIyyb4YMYCKibidOrfo1DFx5Tte53P6cKnqDb4grrad5Lw/g6yanFn9CYstmYsdWTIW7oAW4KWdDYg0jttxVaDdfWLeymD8q13UF6uhmNEPtMi3aTeDIgPY8</vt:lpwstr>
  </property>
  <property fmtid="{D5CDD505-2E9C-101B-9397-08002B2CF9AE}" pid="70" name="x1ye=7">
    <vt:lpwstr>3YxgBt8hvIp4+7nADXmcuRFslh7lRg0o44JkDZ2zRSzb74htHY8VFtNSd/5FJUpcmQGi5JfXmcK8JEwPMN3Hxqb3SsWrfhOUx6O0UcUFALk6uA56jWc6a/Qw59L1Vh5Guh3/IseDG51w8obUZrfvQyXn8AtydC+ZtFtyaUSLD596j+9ZQvmEoPwOl288e0Wu6q3EeF3hdJDq1drO62pfV7zjjANS/Hm0IuDHjGavtF+1arR7BbXMCkgXBCPx9dO</vt:lpwstr>
  </property>
  <property fmtid="{D5CDD505-2E9C-101B-9397-08002B2CF9AE}" pid="71" name="x1ye=70">
    <vt:lpwstr>J8xQNWK4SQUj8AC8BdlHrBz+wO7PJg14XH46MLNJZUX9rS5hj9vT4jHEkFtfYhjGnCvFQvYBTkNMv84IN1Q8Pk5ikjEuonEeUV07S2kwoHvdvGJbpo10krMh01UaKftDgPAHDOLZYxW3y9w58uQYHrbkOgzyJMbzN9GIZXG7Wf+tbOPJEHILe3+2NGxFO9viiVfRWuNhEC8Mt+QfdiAQOJBm6MQ5jNK+GqrD3g0BD5gwj5WykfkTH+7hi4wNIBa</vt:lpwstr>
  </property>
  <property fmtid="{D5CDD505-2E9C-101B-9397-08002B2CF9AE}" pid="72" name="x1ye=71">
    <vt:lpwstr>r4Oua8EVpw6ntDsuG63wXXftiSboZOuVq4qX4lG26YnFYKKKpUawoqti2rdTcL9uyImsjo2YoyaeTW48H0HBc+faoh6UHNFny11IosADl9pa+dZyVGu8vhzYfxavCGqhbyvY0mEU2g16ynNUfP4eptJy4Xowufr0pNjUfHyDbIZzJWwLCkW7Bx+GyTBHp0tNxvKKnlFbJgBH9bLf/T7mtmPQ/swDJh6MxMflR13VTOHbiYeWVYxn2uoDgJu+VDA</vt:lpwstr>
  </property>
  <property fmtid="{D5CDD505-2E9C-101B-9397-08002B2CF9AE}" pid="73" name="x1ye=72">
    <vt:lpwstr>Ojg9pFTlhMODI7Ry8hPwL5wUrYd09nrA5IlHnJAXjf05huODvaij6R1IqvJm2d3AVy7UbriyzbsfIz0jx7T/Q4puQE+QcxBqu9hXMSBOuhLcezFl/AqopQXbujwHhMp8nYdyzSEvDekFvXtpGiAjctgZs6O/aZlcYIODSgE5lpd/JVX9vpipw7KkZCD3wfAebve8D8OuTvUWVG7V2lxOkeyTyIwPwRf0uiOx9chxqe2MeqnPTl4NlJEH5eebtGx</vt:lpwstr>
  </property>
  <property fmtid="{D5CDD505-2E9C-101B-9397-08002B2CF9AE}" pid="74" name="x1ye=73">
    <vt:lpwstr>e8QT9sVPYnJ2gLTnQcdd88KIxpqb+CAIRn/KmZulF6g6768QWMbMdSPkrunHsjxcycWUm4VuyWfvRr5bh1qbDXq4OtetgIk/rcC9jF9QmTlP3kJfa1Q0Do+48Xzzzs+LAiYWWKzm8YdO+A6l6YUuFqF05eoYlSAACQNa/BGtjjEkb+7Bf03nWdTEtOCkHXn8WotJiDfh7n0C2vrg0TPEVZ99Q674Xun49ABJjD1YwbH89YBMIaP4IC1PXxUM693</vt:lpwstr>
  </property>
  <property fmtid="{D5CDD505-2E9C-101B-9397-08002B2CF9AE}" pid="75" name="x1ye=74">
    <vt:lpwstr>YBrshgqrsXpe12ni83CvtIdTL+kq/dtZDzW4JBtbDRt7GQCWEGa/MQTR3bGIAp/2YVZvX2AUiXRvis3EWHNvIzEdMFRKneK/87qR0bfVIJf6j+xRIHw8TGGGuein7yZywGBIjlaeDrGgVEmTZTKHveqfnMPaX7iDKd6/qu6mHNX+JyWqKnhYoycCbRLFLMf4xLIFCqMOYjBDC8CoC8YyBxdpjeKB4LjDkLT5iZV0qiZz8Ed3oIstVzOiTTHnLNU</vt:lpwstr>
  </property>
  <property fmtid="{D5CDD505-2E9C-101B-9397-08002B2CF9AE}" pid="76" name="x1ye=75">
    <vt:lpwstr>XxgUAwlg3bDJI81fNQYbZsIrLOeZZrAg1NiHPfdSWyiUr5EKCiMcRNF1s5Ufl07qg01zklEbm/naXzQIHwDIbOLS43TpSU/r6Wb2/PxDkjIalkLojr92IqxEOI1QbCbWpz/dmXMdXrh1VaEUaRDbgJwYbIR8TQz3YguothUSA0DSKFlQXX9EPdXXYpGhurjtWV2DH5idbWIE6XWby6JI9dS2BP6BV6/v78T+ay+6NGdZBECXLl8G2jAH5iaJzS6</vt:lpwstr>
  </property>
  <property fmtid="{D5CDD505-2E9C-101B-9397-08002B2CF9AE}" pid="77" name="x1ye=76">
    <vt:lpwstr>Wom55027uOWMEPhjKfbjsvKyuwilgldLuKp45QQWYks81pvlMYNEgTcHwtZz8sMYat9ipukaAulI2EdkaqaxM/eoKfFM77mHvBtzMBdeJuCTbVvakyLd/OGotW/sw7ocFBy5EwMuoi73AGoalpIAlfarVSILBBbKjpWkw5D7eupWDYIJvpu5iZJIO50itPiAAC4U3/iEHKUwD4MV20xR8/fVzFiZs23mNALsjbY2tBWfKCk7Hge5GcngFLoLyD/</vt:lpwstr>
  </property>
  <property fmtid="{D5CDD505-2E9C-101B-9397-08002B2CF9AE}" pid="78" name="x1ye=77">
    <vt:lpwstr>TdAc7xqVXcWFU7iM0szemikRV9AQWmL0RpoGDUWtlKrCT/SOcVRnmeOLdgf2D42zf4H0HidqJ3r4J0mUuuLXqbSdX9K/ZwFIrSef8KQl48UeI+gJsJYHGPCipJW8DfA/eGKc/G0teC/1EetXkFuWLCWN84Orq+pbX0qs2vrBshBbfy/rIijRbXWjENt/rLCwydb1Y8Hw/71U/lad6IptUxr3fEzIMemYsgM70ec1O+q5BHalUls1r8DsboKjJx6</vt:lpwstr>
  </property>
  <property fmtid="{D5CDD505-2E9C-101B-9397-08002B2CF9AE}" pid="79" name="x1ye=78">
    <vt:lpwstr>d8PUQzO9rHH9E2EqrHT586fYTCCTa4CvBAtTZlKzH8QnMgUZ5cNQV4c1lEMJdyoqXtaFrfGQdR2lyduoBO5wOQs6ZKyAAMggoLkMieZz70WJAxHQbMNTNBC/FK4wsAWPyNyLbtuQrFL9gHPcz4wxbO6xdHwq3lQd7oHEo/1NxM+TvnopPpD9vv+vfjjZAW2Fg2iBzdhxEGY1kE781/zTX/MHKuax9vnpkQw6AvTX3h6hU3hCvZHU4mDr2K8No3d</vt:lpwstr>
  </property>
  <property fmtid="{D5CDD505-2E9C-101B-9397-08002B2CF9AE}" pid="80" name="x1ye=79">
    <vt:lpwstr>bYH6ZmonULhz+yiN4SWT5A278MPlxavm5dy5mAzhLuiaqW9A+Ztv+JILFDGXWHey6QSSq3/oErZ6hy1UXddkTBKnU70kFvqIhiBfabKzsXkmwPmtydT5DGGWgCqmzpiAvNQrIBUhoBvfY2msoifIk4c0Rdj3y2zvSdCI1Z7OC8xAnH6cmPow+M0wAbzb1p1kY2eburJ4jqOdmGJO4gdjaP7CxCA2S9Ua4dqCTSdrQi8MQh4roogsBKCBcY44UG1</vt:lpwstr>
  </property>
  <property fmtid="{D5CDD505-2E9C-101B-9397-08002B2CF9AE}" pid="81" name="x1ye=8">
    <vt:lpwstr>+/yiyDxGvE9bLc4P9xSwip+YRz+dDKTgsX2laVJZWSa+dll8KiQDybK9UM5SiVsQyvdeQB09pHFTKD6SDjkjlqzl6BC/VMHRW0hp11qmOC76Tl35GQq880Zi/O6VMScDzd+tVc3NFyNuxWUOXQvXCSU9CLcDXbbWZ6/EZrZYV9nTXNPFCP9kvQqmTU9S6GLk466D2gaJxvqsg2fZhIS3iqAJQya2oPn02sKjzoAyN1s8hoObMpjcdmqPMOHr6eY</vt:lpwstr>
  </property>
  <property fmtid="{D5CDD505-2E9C-101B-9397-08002B2CF9AE}" pid="82" name="x1ye=80">
    <vt:lpwstr>92RtHqAYXq+ksXHktfUM2uA7BuQUrKX1Ct33SoVnvhfS2wETxBSP6m8P2Gs7kDPUrOwOk0HgGgdRXakPJd7xPJc4nHKFxfTKsK29C8otz75hrD11mdQ1zFXTadZKI77kNZWZpx9a/IxxQVShK8m7PEvZJPtmEJ/1BfrGrUHqj7GdTlWFoiPvXKNLe1LC0CKPj4VhmVD87FSBQphnz5gDHkahkk/q0R5c5egGpzVWIj0ZfneI62Xu6cTlOV8eYYR</vt:lpwstr>
  </property>
  <property fmtid="{D5CDD505-2E9C-101B-9397-08002B2CF9AE}" pid="83" name="x1ye=81">
    <vt:lpwstr>wNArot0+udzik4UbfOMHb1PhGFYUnMhtZ9dNK6Fm7hDi1z+b42v3qYfAaS1TK345IDD5+ZhFSZJEqgvm1u0J+cSBgEDkOtp51EDRzJrQAp9Jk5fNx6wZ/zrHimJMBFr3aP/YIfEOnYPA2B+OZiN4ra4eFLFEZ0Vdrnxv3uAdIQc/cp+KWUhXD03BF0ESaJyrlfsPTOv11tuXxrGVqqOz+Yn3h2z+gNyKUNPqY9ALKgXWGBdhV6yRswl5ws3Tbmo</vt:lpwstr>
  </property>
  <property fmtid="{D5CDD505-2E9C-101B-9397-08002B2CF9AE}" pid="84" name="x1ye=82">
    <vt:lpwstr>CfIWZ8qHjMpjvkr7UTswUslrNTc8FT/GDksDcV+xdUdTY6maK+7VxEFi7ny2GPSSVXjyel+8N3T6/bq3jLkjPuvZgE29z+kOXVhhX85WF1sb3ej7y7eUCvBQf3aIKvoQJYpH60I4Z09zbts189Agy899WHVt8aigR1b1MWRCJ+c/J7hAxxuAOljigt+gYNDU2q9RHTerPHGuZNhdw3gNgXxzkTo7VfKcanWoVl6xsVK7xdV7pDBh26tANU3PBeE</vt:lpwstr>
  </property>
  <property fmtid="{D5CDD505-2E9C-101B-9397-08002B2CF9AE}" pid="85" name="x1ye=83">
    <vt:lpwstr>0TsHFE0tAzjo3IPk2qB8PfDPwpABUcAF+VOWlwb/ZN+a8MpQs1s6T50byiDJGlKUpvWSRTeRgoEADjk//0Hkp34CQxSAAA=</vt:lpwstr>
  </property>
  <property fmtid="{D5CDD505-2E9C-101B-9397-08002B2CF9AE}" pid="86" name="x1ye=9">
    <vt:lpwstr>DdX+MkPyLOLZuZ+Gy9m+v9TwY9fq3PEWpBJUYrEZ6jbgLyHQengCRCIkJXj+kNFprfa2YjzMz9aDRg7dwfJJOYzy0vlPNLmRNkcI6b3o2iD6pssST+K5dJnid8yjfgahEUi70CztOjP9eg8cfYhyeGp/v5Ec5kh78mmvZ6kpBizkwJk6HyIbYil7trL3V59zng8Sth33I95hYbzI6BRES65K0KGaKZbjvj1W6kC4UWS4vBNvIp1clkSQWaJ/tvk</vt:lpwstr>
  </property>
</Properties>
</file>